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0F8AB" w14:textId="3ABD5443" w:rsidR="004206A9" w:rsidRPr="00255F72" w:rsidRDefault="00255F72">
      <w:pPr>
        <w:rPr>
          <w:b/>
          <w:bCs/>
          <w:sz w:val="32"/>
          <w:szCs w:val="32"/>
          <w:u w:val="single"/>
        </w:rPr>
      </w:pPr>
      <w:r w:rsidRPr="00255F72">
        <w:rPr>
          <w:b/>
          <w:bCs/>
          <w:sz w:val="32"/>
          <w:szCs w:val="32"/>
          <w:u w:val="single"/>
        </w:rPr>
        <w:t>Demo link:</w:t>
      </w:r>
    </w:p>
    <w:p w14:paraId="088DC7D2" w14:textId="42378873" w:rsidR="00255F72" w:rsidRDefault="00255F7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</w:p>
    <w:p w14:paraId="5F351EF6" w14:textId="42207360" w:rsidR="00255F72" w:rsidRDefault="00255F72">
      <w:pPr>
        <w:rPr>
          <w:b/>
          <w:bCs/>
          <w:sz w:val="32"/>
          <w:szCs w:val="32"/>
        </w:rPr>
      </w:pPr>
      <w:hyperlink r:id="rId4" w:history="1">
        <w:r w:rsidRPr="00255F72">
          <w:rPr>
            <w:rStyle w:val="Hyperlink"/>
            <w:b/>
            <w:bCs/>
            <w:sz w:val="32"/>
            <w:szCs w:val="32"/>
          </w:rPr>
          <w:t>https://drive.google.com/file/d/1n2LcOiNs_mr6Uzo1ahDvZbjNpB7yImKS/view?usp=drive</w:t>
        </w:r>
        <w:r w:rsidRPr="00255F72">
          <w:rPr>
            <w:rStyle w:val="Hyperlink"/>
            <w:b/>
            <w:bCs/>
            <w:sz w:val="32"/>
            <w:szCs w:val="32"/>
          </w:rPr>
          <w:t>s</w:t>
        </w:r>
        <w:r w:rsidRPr="00255F72">
          <w:rPr>
            <w:rStyle w:val="Hyperlink"/>
            <w:b/>
            <w:bCs/>
            <w:sz w:val="32"/>
            <w:szCs w:val="32"/>
          </w:rPr>
          <w:t>dk</w:t>
        </w:r>
      </w:hyperlink>
    </w:p>
    <w:p w14:paraId="2D8FA70F" w14:textId="77777777" w:rsidR="00255F72" w:rsidRDefault="00255F72">
      <w:pPr>
        <w:rPr>
          <w:b/>
          <w:bCs/>
          <w:sz w:val="32"/>
          <w:szCs w:val="32"/>
        </w:rPr>
      </w:pPr>
    </w:p>
    <w:p w14:paraId="163D4C26" w14:textId="5D0736DB" w:rsidR="00255F72" w:rsidRDefault="00255F72">
      <w:pPr>
        <w:rPr>
          <w:b/>
          <w:bCs/>
          <w:sz w:val="32"/>
          <w:szCs w:val="32"/>
          <w:u w:val="single"/>
        </w:rPr>
      </w:pPr>
      <w:r w:rsidRPr="00255F72">
        <w:rPr>
          <w:b/>
          <w:bCs/>
          <w:sz w:val="32"/>
          <w:szCs w:val="32"/>
          <w:u w:val="single"/>
        </w:rPr>
        <w:t>Dataset link:</w:t>
      </w:r>
    </w:p>
    <w:p w14:paraId="6ACA7225" w14:textId="130A544B" w:rsidR="00255F72" w:rsidRDefault="00255F72">
      <w:pPr>
        <w:rPr>
          <w:b/>
          <w:bCs/>
          <w:sz w:val="32"/>
          <w:szCs w:val="32"/>
          <w:u w:val="single"/>
        </w:rPr>
      </w:pPr>
      <w:hyperlink r:id="rId5" w:history="1">
        <w:r w:rsidRPr="00255F72">
          <w:rPr>
            <w:rStyle w:val="Hyperlink"/>
            <w:b/>
            <w:bCs/>
            <w:sz w:val="32"/>
            <w:szCs w:val="32"/>
          </w:rPr>
          <w:t>Product Positioning.xlsx</w:t>
        </w:r>
      </w:hyperlink>
    </w:p>
    <w:p w14:paraId="5BE359BE" w14:textId="77777777" w:rsidR="00255F72" w:rsidRPr="00255F72" w:rsidRDefault="00255F72">
      <w:pPr>
        <w:rPr>
          <w:b/>
          <w:bCs/>
          <w:sz w:val="32"/>
          <w:szCs w:val="32"/>
          <w:u w:val="single"/>
        </w:rPr>
      </w:pPr>
    </w:p>
    <w:sectPr w:rsidR="00255F72" w:rsidRPr="00255F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72"/>
    <w:rsid w:val="00255F72"/>
    <w:rsid w:val="004206A9"/>
    <w:rsid w:val="004E1923"/>
    <w:rsid w:val="0073270C"/>
    <w:rsid w:val="00A26F1D"/>
    <w:rsid w:val="00E4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EE19B"/>
  <w15:chartTrackingRefBased/>
  <w15:docId w15:val="{BF6BEB05-EF33-4B7A-97A8-3198809E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F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F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5F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1drv.ms/x/c/92a8ee7a55917381/IQBWBWlP4S21QJ0Ic3uPi4P2AbJx-6wAOHCF0_U2j0VsF9M?e=Vmfn92" TargetMode="External"/><Relationship Id="rId4" Type="http://schemas.openxmlformats.org/officeDocument/2006/relationships/hyperlink" Target="https://drive.google.com/file/d/1n2LcOiNs_mr6Uzo1ahDvZbjNpB7yImKS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NITHEESHA E</dc:creator>
  <cp:keywords/>
  <dc:description/>
  <cp:lastModifiedBy>NITHEESHA E</cp:lastModifiedBy>
  <cp:revision>1</cp:revision>
  <dcterms:created xsi:type="dcterms:W3CDTF">2026-07-13T15:00:00Z</dcterms:created>
  <dcterms:modified xsi:type="dcterms:W3CDTF">2026-07-13T15:29:00Z</dcterms:modified>
</cp:coreProperties>
</file>